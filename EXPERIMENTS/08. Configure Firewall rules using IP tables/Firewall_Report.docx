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84742" w14:textId="77777777" w:rsidR="00DF2C9C" w:rsidRDefault="00DF2C9C">
      <w:pPr>
        <w:spacing w:before="2" w:line="140" w:lineRule="exact"/>
        <w:rPr>
          <w:sz w:val="15"/>
          <w:szCs w:val="15"/>
        </w:rPr>
      </w:pPr>
    </w:p>
    <w:p w14:paraId="5C784743" w14:textId="4EF3A6CC" w:rsidR="00DF2C9C" w:rsidRDefault="00C56163">
      <w:pPr>
        <w:ind w:left="100"/>
        <w:rPr>
          <w:sz w:val="24"/>
          <w:szCs w:val="24"/>
        </w:rPr>
      </w:pPr>
      <w:r>
        <w:rPr>
          <w:sz w:val="24"/>
          <w:szCs w:val="24"/>
        </w:rPr>
        <w:t xml:space="preserve">Name: </w:t>
      </w:r>
      <w:r w:rsidR="00510177">
        <w:rPr>
          <w:sz w:val="24"/>
          <w:szCs w:val="24"/>
        </w:rPr>
        <w:t>Adwait Purao</w:t>
      </w:r>
    </w:p>
    <w:p w14:paraId="5C784744" w14:textId="77777777" w:rsidR="00DF2C9C" w:rsidRDefault="00DF2C9C">
      <w:pPr>
        <w:spacing w:line="100" w:lineRule="exact"/>
        <w:rPr>
          <w:sz w:val="11"/>
          <w:szCs w:val="11"/>
        </w:rPr>
      </w:pPr>
    </w:p>
    <w:p w14:paraId="5C784745" w14:textId="50CCAA3C" w:rsidR="00DF2C9C" w:rsidRDefault="00C56163">
      <w:pPr>
        <w:ind w:left="100"/>
        <w:rPr>
          <w:sz w:val="24"/>
          <w:szCs w:val="24"/>
        </w:rPr>
      </w:pPr>
      <w:r>
        <w:rPr>
          <w:sz w:val="24"/>
          <w:szCs w:val="24"/>
        </w:rPr>
        <w:t>UID: 20213001</w:t>
      </w:r>
      <w:r w:rsidR="00510177">
        <w:rPr>
          <w:sz w:val="24"/>
          <w:szCs w:val="24"/>
        </w:rPr>
        <w:t>01</w:t>
      </w:r>
    </w:p>
    <w:p w14:paraId="4C64D3C8" w14:textId="2A52FBC1" w:rsidR="00C33865" w:rsidRDefault="00474172">
      <w:pPr>
        <w:ind w:left="100"/>
        <w:rPr>
          <w:sz w:val="24"/>
          <w:szCs w:val="24"/>
        </w:rPr>
      </w:pPr>
      <w:r>
        <w:rPr>
          <w:sz w:val="24"/>
          <w:szCs w:val="24"/>
        </w:rPr>
        <w:t>Batch: V</w:t>
      </w:r>
    </w:p>
    <w:p w14:paraId="6D492662" w14:textId="7F2C2B3B" w:rsidR="00474172" w:rsidRDefault="00474172">
      <w:pPr>
        <w:ind w:left="100"/>
        <w:rPr>
          <w:sz w:val="24"/>
          <w:szCs w:val="24"/>
        </w:rPr>
      </w:pPr>
      <w:r>
        <w:rPr>
          <w:sz w:val="24"/>
          <w:szCs w:val="24"/>
        </w:rPr>
        <w:t>Div: COMPS B</w:t>
      </w:r>
    </w:p>
    <w:p w14:paraId="5C784746" w14:textId="77777777" w:rsidR="00DF2C9C" w:rsidRDefault="00DF2C9C">
      <w:pPr>
        <w:spacing w:before="8" w:line="140" w:lineRule="exact"/>
        <w:rPr>
          <w:sz w:val="15"/>
          <w:szCs w:val="15"/>
        </w:rPr>
      </w:pPr>
    </w:p>
    <w:p w14:paraId="5C784747" w14:textId="77777777" w:rsidR="00DF2C9C" w:rsidRDefault="00DF2C9C">
      <w:pPr>
        <w:spacing w:line="200" w:lineRule="exact"/>
      </w:pPr>
    </w:p>
    <w:p w14:paraId="5C784748" w14:textId="77777777" w:rsidR="00DF2C9C" w:rsidRDefault="00C56163">
      <w:pPr>
        <w:spacing w:line="275" w:lineRule="auto"/>
        <w:ind w:left="100" w:right="377"/>
        <w:rPr>
          <w:sz w:val="24"/>
          <w:szCs w:val="24"/>
        </w:rPr>
      </w:pPr>
      <w:r>
        <w:rPr>
          <w:sz w:val="24"/>
          <w:szCs w:val="24"/>
        </w:rPr>
        <w:t>Q1) Set the default policy for the INPUT chain to DROP. The firewall should only allow</w:t>
      </w:r>
      <w:r>
        <w:rPr>
          <w:sz w:val="24"/>
          <w:szCs w:val="24"/>
        </w:rPr>
        <w:t xml:space="preserve"> incoming packets from the network prefix 143.132.0.0/16. The default policy for the OUTPUT chain is ACCEPT. So, the user working on the machine could visit any website like www.google.com. Given the above policy for incoming packets, can the web pages </w:t>
      </w:r>
      <w:proofErr w:type="gramStart"/>
      <w:r>
        <w:rPr>
          <w:sz w:val="24"/>
          <w:szCs w:val="24"/>
        </w:rPr>
        <w:t>visited  by</w:t>
      </w:r>
      <w:proofErr w:type="gramEnd"/>
      <w:r>
        <w:rPr>
          <w:sz w:val="24"/>
          <w:szCs w:val="24"/>
        </w:rPr>
        <w:t xml:space="preserve"> the user be displayed in the browser? Explain</w:t>
      </w:r>
    </w:p>
    <w:p w14:paraId="5C784749" w14:textId="77777777" w:rsidR="00DF2C9C" w:rsidRDefault="00DF2C9C">
      <w:pPr>
        <w:spacing w:before="3" w:line="120" w:lineRule="exact"/>
        <w:rPr>
          <w:sz w:val="12"/>
          <w:szCs w:val="12"/>
        </w:rPr>
      </w:pPr>
    </w:p>
    <w:p w14:paraId="5C78474A" w14:textId="77777777" w:rsidR="00DF2C9C" w:rsidRDefault="00DF2C9C">
      <w:pPr>
        <w:spacing w:line="200" w:lineRule="exact"/>
      </w:pPr>
    </w:p>
    <w:p w14:paraId="5C78474B" w14:textId="77777777" w:rsidR="00DF2C9C" w:rsidRDefault="00C56163">
      <w:pPr>
        <w:ind w:left="130"/>
      </w:pPr>
      <w:r>
        <w:pict w14:anchorId="5C784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6pt;height:204pt">
            <v:imagedata r:id="rId5" o:title=""/>
          </v:shape>
        </w:pict>
      </w:r>
    </w:p>
    <w:p w14:paraId="5C78474C" w14:textId="77777777" w:rsidR="00DF2C9C" w:rsidRDefault="00DF2C9C">
      <w:pPr>
        <w:spacing w:before="10" w:line="180" w:lineRule="exact"/>
        <w:rPr>
          <w:sz w:val="19"/>
          <w:szCs w:val="19"/>
        </w:rPr>
      </w:pPr>
    </w:p>
    <w:p w14:paraId="5C78474D" w14:textId="77777777" w:rsidR="00DF2C9C" w:rsidRDefault="00DF2C9C">
      <w:pPr>
        <w:spacing w:line="200" w:lineRule="exact"/>
      </w:pPr>
    </w:p>
    <w:p w14:paraId="5C78474E" w14:textId="77777777" w:rsidR="00DF2C9C" w:rsidRDefault="00C56163">
      <w:pPr>
        <w:spacing w:line="275" w:lineRule="auto"/>
        <w:ind w:left="100" w:right="218"/>
        <w:rPr>
          <w:sz w:val="24"/>
          <w:szCs w:val="24"/>
        </w:rPr>
      </w:pPr>
      <w:r>
        <w:rPr>
          <w:sz w:val="24"/>
          <w:szCs w:val="24"/>
        </w:rPr>
        <w:t xml:space="preserve">We cannot open </w:t>
      </w:r>
      <w:hyperlink r:id="rId6">
        <w:r>
          <w:rPr>
            <w:color w:val="1153CC"/>
            <w:sz w:val="24"/>
            <w:szCs w:val="24"/>
            <w:u w:val="thick" w:color="1153CC"/>
          </w:rPr>
          <w:t>www.google.com</w:t>
        </w:r>
        <w:r>
          <w:rPr>
            <w:color w:val="1153CC"/>
            <w:sz w:val="24"/>
            <w:szCs w:val="24"/>
          </w:rPr>
          <w:t xml:space="preserve"> </w:t>
        </w:r>
        <w:r>
          <w:rPr>
            <w:color w:val="000000"/>
            <w:sz w:val="24"/>
            <w:szCs w:val="24"/>
          </w:rPr>
          <w:t>as we set the default policy to DROP all incoming traffic</w:t>
        </w:r>
      </w:hyperlink>
      <w:r>
        <w:rPr>
          <w:color w:val="000000"/>
          <w:sz w:val="24"/>
          <w:szCs w:val="24"/>
        </w:rPr>
        <w:t xml:space="preserve"> and only allowed traffic from the 143.132.0.0/16 subnet.</w:t>
      </w:r>
    </w:p>
    <w:p w14:paraId="5C78474F" w14:textId="77777777" w:rsidR="00DF2C9C" w:rsidRDefault="00DF2C9C">
      <w:pPr>
        <w:spacing w:line="200" w:lineRule="exact"/>
      </w:pPr>
    </w:p>
    <w:p w14:paraId="5C784750" w14:textId="77777777" w:rsidR="00DF2C9C" w:rsidRDefault="00DF2C9C">
      <w:pPr>
        <w:spacing w:line="200" w:lineRule="exact"/>
      </w:pPr>
    </w:p>
    <w:p w14:paraId="5C784751" w14:textId="77777777" w:rsidR="00DF2C9C" w:rsidRDefault="00DF2C9C">
      <w:pPr>
        <w:spacing w:before="10" w:line="220" w:lineRule="exact"/>
        <w:rPr>
          <w:sz w:val="22"/>
          <w:szCs w:val="22"/>
        </w:rPr>
      </w:pPr>
    </w:p>
    <w:p w14:paraId="5C784752" w14:textId="77777777" w:rsidR="00DF2C9C" w:rsidRDefault="00C56163">
      <w:pPr>
        <w:spacing w:line="275" w:lineRule="auto"/>
        <w:ind w:left="100" w:right="199"/>
        <w:rPr>
          <w:sz w:val="24"/>
          <w:szCs w:val="24"/>
        </w:rPr>
      </w:pPr>
      <w:r>
        <w:rPr>
          <w:sz w:val="24"/>
          <w:szCs w:val="24"/>
        </w:rPr>
        <w:t xml:space="preserve">Q2) Set the default policy for the INPUT chain be DROP and the default policy for the OUTPUT chain </w:t>
      </w:r>
      <w:proofErr w:type="gramStart"/>
      <w:r>
        <w:rPr>
          <w:sz w:val="24"/>
          <w:szCs w:val="24"/>
        </w:rPr>
        <w:t>be</w:t>
      </w:r>
      <w:proofErr w:type="gramEnd"/>
      <w:r>
        <w:rPr>
          <w:sz w:val="24"/>
          <w:szCs w:val="24"/>
        </w:rPr>
        <w:t xml:space="preserve"> ACCEPT. Configure the INPUT chain to accept all incoming web traffic to port 80 and drop any other incoming traffic. Can you visit the website: www.hotmail.com?</w:t>
      </w:r>
    </w:p>
    <w:p w14:paraId="5C784753" w14:textId="77777777" w:rsidR="00DF2C9C" w:rsidRDefault="00C56163">
      <w:pPr>
        <w:spacing w:before="4" w:line="276" w:lineRule="auto"/>
        <w:ind w:left="100" w:right="72"/>
        <w:rPr>
          <w:sz w:val="24"/>
          <w:szCs w:val="24"/>
        </w:rPr>
        <w:sectPr w:rsidR="00DF2C9C">
          <w:type w:val="continuous"/>
          <w:pgSz w:w="11940" w:h="16860"/>
          <w:pgMar w:top="1580" w:right="1440" w:bottom="280" w:left="1340" w:header="720" w:footer="720" w:gutter="0"/>
          <w:cols w:space="720"/>
        </w:sectPr>
      </w:pPr>
      <w:r>
        <w:rPr>
          <w:sz w:val="24"/>
          <w:szCs w:val="24"/>
        </w:rPr>
        <w:t>Why or why not? If you cannot visit the website, what aspect of this website is preventing</w:t>
      </w:r>
      <w:r>
        <w:rPr>
          <w:sz w:val="24"/>
          <w:szCs w:val="24"/>
        </w:rPr>
        <w:t xml:space="preserve"> you from visiting it, given that your default OUTPUT policy is ACCEPT and the firewall has been configured to accept traffic coming to port 80? Also, if you cannot visit the website, configure the firewall to let you be able to visit websites of such type. What changes/deletions/additions to the rules had to be </w:t>
      </w:r>
      <w:proofErr w:type="gramStart"/>
      <w:r>
        <w:rPr>
          <w:sz w:val="24"/>
          <w:szCs w:val="24"/>
        </w:rPr>
        <w:t>done</w:t>
      </w:r>
      <w:proofErr w:type="gramEnd"/>
      <w:r>
        <w:rPr>
          <w:sz w:val="24"/>
          <w:szCs w:val="24"/>
        </w:rPr>
        <w:t xml:space="preserve"> to facilitate this?</w:t>
      </w:r>
    </w:p>
    <w:p w14:paraId="5C784754" w14:textId="77777777" w:rsidR="00DF2C9C" w:rsidRDefault="00C56163">
      <w:pPr>
        <w:spacing w:before="99"/>
        <w:ind w:left="130"/>
      </w:pPr>
      <w:r>
        <w:lastRenderedPageBreak/>
        <w:pict w14:anchorId="5C7847C9">
          <v:shape id="_x0000_i1026" type="#_x0000_t75" style="width:426pt;height:190.6pt">
            <v:imagedata r:id="rId7" o:title=""/>
          </v:shape>
        </w:pict>
      </w:r>
    </w:p>
    <w:p w14:paraId="5C784755" w14:textId="77777777" w:rsidR="00DF2C9C" w:rsidRDefault="00DF2C9C">
      <w:pPr>
        <w:spacing w:before="9" w:line="160" w:lineRule="exact"/>
        <w:rPr>
          <w:sz w:val="17"/>
          <w:szCs w:val="17"/>
        </w:rPr>
      </w:pPr>
    </w:p>
    <w:p w14:paraId="5C784756" w14:textId="77777777" w:rsidR="00DF2C9C" w:rsidRDefault="00DF2C9C">
      <w:pPr>
        <w:spacing w:line="200" w:lineRule="exact"/>
      </w:pPr>
    </w:p>
    <w:p w14:paraId="5C784757" w14:textId="77777777" w:rsidR="00DF2C9C" w:rsidRDefault="00C56163">
      <w:pPr>
        <w:spacing w:before="29"/>
        <w:ind w:left="100"/>
        <w:rPr>
          <w:sz w:val="24"/>
          <w:szCs w:val="24"/>
        </w:rPr>
      </w:pPr>
      <w:r>
        <w:rPr>
          <w:sz w:val="24"/>
          <w:szCs w:val="24"/>
        </w:rPr>
        <w:t xml:space="preserve">HTTPS sites may not </w:t>
      </w:r>
      <w:proofErr w:type="gramStart"/>
      <w:r>
        <w:rPr>
          <w:sz w:val="24"/>
          <w:szCs w:val="24"/>
        </w:rPr>
        <w:t>load</w:t>
      </w:r>
      <w:proofErr w:type="gramEnd"/>
      <w:r>
        <w:rPr>
          <w:sz w:val="24"/>
          <w:szCs w:val="24"/>
        </w:rPr>
        <w:t xml:space="preserve"> because they require port 443. To access such </w:t>
      </w:r>
      <w:proofErr w:type="gramStart"/>
      <w:r>
        <w:rPr>
          <w:sz w:val="24"/>
          <w:szCs w:val="24"/>
        </w:rPr>
        <w:t>site</w:t>
      </w:r>
      <w:proofErr w:type="gramEnd"/>
      <w:r>
        <w:rPr>
          <w:sz w:val="24"/>
          <w:szCs w:val="24"/>
        </w:rPr>
        <w:t xml:space="preserve"> we have to</w:t>
      </w:r>
    </w:p>
    <w:p w14:paraId="5C784758" w14:textId="77777777" w:rsidR="00DF2C9C" w:rsidRDefault="00C56163">
      <w:pPr>
        <w:spacing w:before="41" w:line="275" w:lineRule="auto"/>
        <w:ind w:left="100" w:right="73"/>
        <w:rPr>
          <w:sz w:val="24"/>
          <w:szCs w:val="24"/>
        </w:rPr>
      </w:pPr>
      <w:r>
        <w:rPr>
          <w:sz w:val="24"/>
          <w:szCs w:val="24"/>
        </w:rPr>
        <w:t xml:space="preserve">accept port 443 as well and DNS resolution </w:t>
      </w:r>
      <w:proofErr w:type="gramStart"/>
      <w:r>
        <w:rPr>
          <w:sz w:val="24"/>
          <w:szCs w:val="24"/>
        </w:rPr>
        <w:t>has to</w:t>
      </w:r>
      <w:proofErr w:type="gramEnd"/>
      <w:r>
        <w:rPr>
          <w:sz w:val="24"/>
          <w:szCs w:val="24"/>
        </w:rPr>
        <w:t xml:space="preserve"> take place before that’s why we also have to accept port 53.</w:t>
      </w:r>
    </w:p>
    <w:p w14:paraId="5C784759" w14:textId="77777777" w:rsidR="00DF2C9C" w:rsidRDefault="00DF2C9C">
      <w:pPr>
        <w:spacing w:before="3" w:line="120" w:lineRule="exact"/>
        <w:rPr>
          <w:sz w:val="12"/>
          <w:szCs w:val="12"/>
        </w:rPr>
      </w:pPr>
    </w:p>
    <w:p w14:paraId="5C78475A" w14:textId="77777777" w:rsidR="00DF2C9C" w:rsidRDefault="00DF2C9C">
      <w:pPr>
        <w:spacing w:line="200" w:lineRule="exact"/>
      </w:pPr>
    </w:p>
    <w:p w14:paraId="5C78475B" w14:textId="77777777" w:rsidR="00DF2C9C" w:rsidRDefault="00C56163">
      <w:pPr>
        <w:ind w:left="130"/>
        <w:sectPr w:rsidR="00DF2C9C">
          <w:pgSz w:w="11940" w:h="16860"/>
          <w:pgMar w:top="1360" w:right="1300" w:bottom="280" w:left="1340" w:header="720" w:footer="720" w:gutter="0"/>
          <w:cols w:space="720"/>
        </w:sectPr>
      </w:pPr>
      <w:r>
        <w:pict w14:anchorId="5C7847CA">
          <v:shape id="_x0000_i1027" type="#_x0000_t75" style="width:449.65pt;height:180pt">
            <v:imagedata r:id="rId8" o:title=""/>
          </v:shape>
        </w:pict>
      </w:r>
    </w:p>
    <w:p w14:paraId="5C78475C" w14:textId="77777777" w:rsidR="00DF2C9C" w:rsidRDefault="00C56163">
      <w:pPr>
        <w:spacing w:before="99"/>
        <w:ind w:left="130"/>
      </w:pPr>
      <w:r>
        <w:lastRenderedPageBreak/>
        <w:pict w14:anchorId="5C7847CB">
          <v:shape id="_x0000_i1028" type="#_x0000_t75" style="width:452.1pt;height:292.25pt">
            <v:imagedata r:id="rId9" o:title=""/>
          </v:shape>
        </w:pict>
      </w:r>
    </w:p>
    <w:p w14:paraId="5C78475D" w14:textId="77777777" w:rsidR="00DF2C9C" w:rsidRDefault="00DF2C9C">
      <w:pPr>
        <w:spacing w:before="9" w:line="160" w:lineRule="exact"/>
        <w:rPr>
          <w:sz w:val="16"/>
          <w:szCs w:val="16"/>
        </w:rPr>
      </w:pPr>
    </w:p>
    <w:p w14:paraId="5C78475E" w14:textId="77777777" w:rsidR="00DF2C9C" w:rsidRDefault="00DF2C9C">
      <w:pPr>
        <w:spacing w:line="200" w:lineRule="exact"/>
      </w:pPr>
    </w:p>
    <w:p w14:paraId="5C78475F" w14:textId="77777777" w:rsidR="00DF2C9C" w:rsidRDefault="00C56163">
      <w:pPr>
        <w:spacing w:before="29" w:line="276" w:lineRule="auto"/>
        <w:ind w:left="100" w:right="263"/>
        <w:rPr>
          <w:sz w:val="24"/>
          <w:szCs w:val="24"/>
        </w:rPr>
      </w:pPr>
      <w:r>
        <w:rPr>
          <w:sz w:val="24"/>
          <w:szCs w:val="24"/>
        </w:rPr>
        <w:t>Q3) The previous question permitted only incoming packets related to web traffic. Do an</w:t>
      </w:r>
      <w:r>
        <w:rPr>
          <w:sz w:val="24"/>
          <w:szCs w:val="24"/>
        </w:rPr>
        <w:t xml:space="preserve"> insertion to the rules in the INPUT chain to permit SSH traffic. Show that you can connect to the SSH server running on the Ubuntu VM by connecting to it from another VM (centos or anything) or from the physical host machine (Windows). Include appropriate screenshots. You can get the IP address of a Linux machine by running the </w:t>
      </w:r>
      <w:proofErr w:type="spellStart"/>
      <w:r>
        <w:rPr>
          <w:sz w:val="24"/>
          <w:szCs w:val="24"/>
        </w:rPr>
        <w:t>ifconfig</w:t>
      </w:r>
      <w:proofErr w:type="spellEnd"/>
      <w:r>
        <w:rPr>
          <w:sz w:val="24"/>
          <w:szCs w:val="24"/>
        </w:rPr>
        <w:t xml:space="preserve"> command in the terminal. Refer to the screenshots (for example, under scenarios S5, S8) in the tutorial to see how you could SSH to a machine under a particular username.</w:t>
      </w:r>
    </w:p>
    <w:p w14:paraId="5C784760" w14:textId="77777777" w:rsidR="00DF2C9C" w:rsidRDefault="00DF2C9C">
      <w:pPr>
        <w:spacing w:before="1" w:line="120" w:lineRule="exact"/>
        <w:rPr>
          <w:sz w:val="12"/>
          <w:szCs w:val="12"/>
        </w:rPr>
      </w:pPr>
    </w:p>
    <w:p w14:paraId="5C784761" w14:textId="77777777" w:rsidR="00DF2C9C" w:rsidRDefault="00DF2C9C">
      <w:pPr>
        <w:spacing w:line="200" w:lineRule="exact"/>
      </w:pPr>
    </w:p>
    <w:p w14:paraId="5C784762" w14:textId="77777777" w:rsidR="00DF2C9C" w:rsidRDefault="00C56163">
      <w:pPr>
        <w:ind w:left="130"/>
      </w:pPr>
      <w:r>
        <w:pict w14:anchorId="5C7847CC">
          <v:shape id="_x0000_i1029" type="#_x0000_t75" style="width:453.2pt;height:182.8pt">
            <v:imagedata r:id="rId10" o:title=""/>
          </v:shape>
        </w:pict>
      </w:r>
    </w:p>
    <w:p w14:paraId="5C784763" w14:textId="77777777" w:rsidR="00DF2C9C" w:rsidRDefault="00DF2C9C">
      <w:pPr>
        <w:spacing w:before="5" w:line="180" w:lineRule="exact"/>
        <w:rPr>
          <w:sz w:val="18"/>
          <w:szCs w:val="18"/>
        </w:rPr>
      </w:pPr>
    </w:p>
    <w:p w14:paraId="5C784764" w14:textId="77777777" w:rsidR="00DF2C9C" w:rsidRDefault="00DF2C9C">
      <w:pPr>
        <w:spacing w:line="200" w:lineRule="exact"/>
      </w:pPr>
    </w:p>
    <w:p w14:paraId="5C784765" w14:textId="77777777" w:rsidR="00DF2C9C" w:rsidRDefault="00C56163">
      <w:pPr>
        <w:ind w:left="100"/>
        <w:rPr>
          <w:sz w:val="24"/>
          <w:szCs w:val="24"/>
        </w:rPr>
        <w:sectPr w:rsidR="00DF2C9C">
          <w:pgSz w:w="11940" w:h="16860"/>
          <w:pgMar w:top="1360" w:right="1280" w:bottom="280" w:left="1340" w:header="720" w:footer="720" w:gutter="0"/>
          <w:cols w:space="720"/>
        </w:sectPr>
      </w:pPr>
      <w:r>
        <w:rPr>
          <w:sz w:val="24"/>
          <w:szCs w:val="24"/>
        </w:rPr>
        <w:t xml:space="preserve">Ssh </w:t>
      </w:r>
      <w:proofErr w:type="spellStart"/>
      <w:r>
        <w:rPr>
          <w:sz w:val="24"/>
          <w:szCs w:val="24"/>
        </w:rPr>
        <w:t>vm</w:t>
      </w:r>
      <w:proofErr w:type="spellEnd"/>
      <w:r>
        <w:rPr>
          <w:sz w:val="24"/>
          <w:szCs w:val="24"/>
        </w:rPr>
        <w:t xml:space="preserve"> from remote machine</w:t>
      </w:r>
    </w:p>
    <w:p w14:paraId="5C784766" w14:textId="77777777" w:rsidR="00DF2C9C" w:rsidRDefault="00C56163">
      <w:pPr>
        <w:spacing w:before="99"/>
        <w:ind w:left="130"/>
      </w:pPr>
      <w:r>
        <w:lastRenderedPageBreak/>
        <w:pict w14:anchorId="5C7847CD">
          <v:shape id="_x0000_i1030" type="#_x0000_t75" style="width:448.95pt;height:304.25pt">
            <v:imagedata r:id="rId11" o:title=""/>
          </v:shape>
        </w:pict>
      </w:r>
    </w:p>
    <w:p w14:paraId="5C784767" w14:textId="77777777" w:rsidR="00DF2C9C" w:rsidRDefault="00DF2C9C">
      <w:pPr>
        <w:spacing w:before="10" w:line="120" w:lineRule="exact"/>
        <w:rPr>
          <w:sz w:val="12"/>
          <w:szCs w:val="12"/>
        </w:rPr>
      </w:pPr>
    </w:p>
    <w:p w14:paraId="5C784768" w14:textId="77777777" w:rsidR="00DF2C9C" w:rsidRDefault="00DF2C9C">
      <w:pPr>
        <w:spacing w:line="200" w:lineRule="exact"/>
      </w:pPr>
    </w:p>
    <w:p w14:paraId="5C784769" w14:textId="77777777" w:rsidR="00DF2C9C" w:rsidRDefault="00DF2C9C">
      <w:pPr>
        <w:spacing w:line="200" w:lineRule="exact"/>
      </w:pPr>
    </w:p>
    <w:p w14:paraId="5C78476A" w14:textId="77777777" w:rsidR="00DF2C9C" w:rsidRDefault="00DF2C9C">
      <w:pPr>
        <w:spacing w:line="200" w:lineRule="exact"/>
      </w:pPr>
    </w:p>
    <w:p w14:paraId="5C78476B" w14:textId="77777777" w:rsidR="00DF2C9C" w:rsidRDefault="00C56163">
      <w:pPr>
        <w:spacing w:before="29" w:line="276" w:lineRule="auto"/>
        <w:ind w:left="100" w:right="289"/>
        <w:rPr>
          <w:sz w:val="24"/>
          <w:szCs w:val="24"/>
        </w:rPr>
        <w:sectPr w:rsidR="00DF2C9C">
          <w:pgSz w:w="11940" w:h="16860"/>
          <w:pgMar w:top="1360" w:right="1360" w:bottom="280" w:left="1340" w:header="720" w:footer="720" w:gutter="0"/>
          <w:cols w:space="720"/>
        </w:sectPr>
      </w:pPr>
      <w:r>
        <w:rPr>
          <w:sz w:val="24"/>
          <w:szCs w:val="24"/>
        </w:rPr>
        <w:t xml:space="preserve">Q4) Configure your </w:t>
      </w:r>
      <w:proofErr w:type="spellStart"/>
      <w:r>
        <w:rPr>
          <w:sz w:val="24"/>
          <w:szCs w:val="24"/>
        </w:rPr>
        <w:t>IPtables</w:t>
      </w:r>
      <w:proofErr w:type="spellEnd"/>
      <w:r>
        <w:rPr>
          <w:sz w:val="24"/>
          <w:szCs w:val="24"/>
        </w:rPr>
        <w:t xml:space="preserve"> filter table on your Ubuntu VM such that sessions/packet</w:t>
      </w:r>
      <w:r>
        <w:rPr>
          <w:sz w:val="24"/>
          <w:szCs w:val="24"/>
        </w:rPr>
        <w:t xml:space="preserve"> exchange originating from the Ubuntu VM (as the source) are successful; on the other hand, sessions/packet exchange originating from a remote machine to the Ubuntu VM (as the destination) are not successful. You need to implement this scenario with the minimal number of rules and policy changes, if any. Also, explain why your set of rules and policies implementing the stated scenario will work</w:t>
      </w:r>
    </w:p>
    <w:p w14:paraId="5C78476C" w14:textId="77777777" w:rsidR="00DF2C9C" w:rsidRDefault="00C56163">
      <w:pPr>
        <w:spacing w:before="99"/>
        <w:ind w:left="130"/>
      </w:pPr>
      <w:r>
        <w:lastRenderedPageBreak/>
        <w:pict w14:anchorId="5C7847CE">
          <v:shape id="_x0000_i1031" type="#_x0000_t75" style="width:449.3pt;height:250.95pt">
            <v:imagedata r:id="rId12" o:title=""/>
          </v:shape>
        </w:pict>
      </w:r>
    </w:p>
    <w:p w14:paraId="5C78476D" w14:textId="77777777" w:rsidR="00DF2C9C" w:rsidRDefault="00DF2C9C">
      <w:pPr>
        <w:spacing w:line="200" w:lineRule="exact"/>
      </w:pPr>
    </w:p>
    <w:p w14:paraId="5C78476E" w14:textId="77777777" w:rsidR="00DF2C9C" w:rsidRDefault="00DF2C9C">
      <w:pPr>
        <w:spacing w:before="1" w:line="200" w:lineRule="exact"/>
      </w:pPr>
    </w:p>
    <w:p w14:paraId="5C78476F" w14:textId="77777777" w:rsidR="00DF2C9C" w:rsidRDefault="00C56163">
      <w:pPr>
        <w:spacing w:before="29"/>
        <w:ind w:left="100"/>
        <w:rPr>
          <w:sz w:val="24"/>
          <w:szCs w:val="24"/>
        </w:rPr>
      </w:pPr>
      <w:r>
        <w:rPr>
          <w:sz w:val="24"/>
          <w:szCs w:val="24"/>
        </w:rPr>
        <w:t>Ping google.com</w:t>
      </w:r>
    </w:p>
    <w:p w14:paraId="5C784770" w14:textId="77777777" w:rsidR="00DF2C9C" w:rsidRDefault="00C56163">
      <w:pPr>
        <w:spacing w:before="68"/>
        <w:ind w:left="130"/>
      </w:pPr>
      <w:r>
        <w:pict w14:anchorId="5C7847CF">
          <v:shape id="_x0000_i1032" type="#_x0000_t75" style="width:451.05pt;height:226.95pt">
            <v:imagedata r:id="rId13" o:title=""/>
          </v:shape>
        </w:pict>
      </w:r>
    </w:p>
    <w:p w14:paraId="5C784771" w14:textId="77777777" w:rsidR="00DF2C9C" w:rsidRDefault="00DF2C9C">
      <w:pPr>
        <w:spacing w:line="200" w:lineRule="exact"/>
      </w:pPr>
    </w:p>
    <w:p w14:paraId="5C784772" w14:textId="77777777" w:rsidR="00DF2C9C" w:rsidRDefault="00DF2C9C">
      <w:pPr>
        <w:spacing w:line="200" w:lineRule="exact"/>
      </w:pPr>
    </w:p>
    <w:p w14:paraId="5C784773" w14:textId="77777777" w:rsidR="00DF2C9C" w:rsidRDefault="00DF2C9C">
      <w:pPr>
        <w:spacing w:line="200" w:lineRule="exact"/>
      </w:pPr>
    </w:p>
    <w:p w14:paraId="5C784774" w14:textId="77777777" w:rsidR="00DF2C9C" w:rsidRDefault="00DF2C9C">
      <w:pPr>
        <w:spacing w:line="200" w:lineRule="exact"/>
      </w:pPr>
    </w:p>
    <w:p w14:paraId="5C784775" w14:textId="77777777" w:rsidR="00DF2C9C" w:rsidRDefault="00DF2C9C">
      <w:pPr>
        <w:spacing w:line="200" w:lineRule="exact"/>
      </w:pPr>
    </w:p>
    <w:p w14:paraId="5C784776" w14:textId="77777777" w:rsidR="00DF2C9C" w:rsidRDefault="00DF2C9C">
      <w:pPr>
        <w:spacing w:line="200" w:lineRule="exact"/>
      </w:pPr>
    </w:p>
    <w:p w14:paraId="5C784777" w14:textId="77777777" w:rsidR="00DF2C9C" w:rsidRDefault="00DF2C9C">
      <w:pPr>
        <w:spacing w:line="200" w:lineRule="exact"/>
      </w:pPr>
    </w:p>
    <w:p w14:paraId="5C784778" w14:textId="77777777" w:rsidR="00DF2C9C" w:rsidRDefault="00DF2C9C">
      <w:pPr>
        <w:spacing w:line="200" w:lineRule="exact"/>
      </w:pPr>
    </w:p>
    <w:p w14:paraId="5C784779" w14:textId="77777777" w:rsidR="00DF2C9C" w:rsidRDefault="00DF2C9C">
      <w:pPr>
        <w:spacing w:line="200" w:lineRule="exact"/>
      </w:pPr>
    </w:p>
    <w:p w14:paraId="5C78477A" w14:textId="77777777" w:rsidR="00DF2C9C" w:rsidRDefault="00DF2C9C">
      <w:pPr>
        <w:spacing w:line="200" w:lineRule="exact"/>
      </w:pPr>
    </w:p>
    <w:p w14:paraId="5C78477B" w14:textId="77777777" w:rsidR="00DF2C9C" w:rsidRDefault="00DF2C9C">
      <w:pPr>
        <w:spacing w:line="200" w:lineRule="exact"/>
      </w:pPr>
    </w:p>
    <w:p w14:paraId="5C78477C" w14:textId="77777777" w:rsidR="00DF2C9C" w:rsidRDefault="00DF2C9C">
      <w:pPr>
        <w:spacing w:line="200" w:lineRule="exact"/>
      </w:pPr>
    </w:p>
    <w:p w14:paraId="5C78477D" w14:textId="77777777" w:rsidR="00DF2C9C" w:rsidRDefault="00DF2C9C">
      <w:pPr>
        <w:spacing w:before="6" w:line="220" w:lineRule="exact"/>
        <w:rPr>
          <w:sz w:val="22"/>
          <w:szCs w:val="22"/>
        </w:rPr>
      </w:pPr>
    </w:p>
    <w:p w14:paraId="5C78477E" w14:textId="77777777" w:rsidR="00DF2C9C" w:rsidRDefault="00C56163">
      <w:pPr>
        <w:ind w:left="100"/>
        <w:rPr>
          <w:sz w:val="24"/>
          <w:szCs w:val="24"/>
        </w:rPr>
        <w:sectPr w:rsidR="00DF2C9C">
          <w:pgSz w:w="11940" w:h="16860"/>
          <w:pgMar w:top="1360" w:right="1320" w:bottom="280" w:left="1340" w:header="720" w:footer="720" w:gutter="0"/>
          <w:cols w:space="720"/>
        </w:sectPr>
      </w:pPr>
      <w:r>
        <w:rPr>
          <w:sz w:val="24"/>
          <w:szCs w:val="24"/>
        </w:rPr>
        <w:t xml:space="preserve">Unable to ping </w:t>
      </w:r>
      <w:proofErr w:type="spellStart"/>
      <w:r>
        <w:rPr>
          <w:sz w:val="24"/>
          <w:szCs w:val="24"/>
        </w:rPr>
        <w:t>vm</w:t>
      </w:r>
      <w:proofErr w:type="spellEnd"/>
      <w:r>
        <w:rPr>
          <w:sz w:val="24"/>
          <w:szCs w:val="24"/>
        </w:rPr>
        <w:t xml:space="preserve"> from my local machine</w:t>
      </w:r>
    </w:p>
    <w:p w14:paraId="5C78477F" w14:textId="77777777" w:rsidR="00DF2C9C" w:rsidRDefault="00C56163">
      <w:pPr>
        <w:spacing w:before="99"/>
        <w:ind w:left="130"/>
      </w:pPr>
      <w:r>
        <w:lastRenderedPageBreak/>
        <w:pict w14:anchorId="5C7847D0">
          <v:shape id="_x0000_i1033" type="#_x0000_t75" style="width:453.9pt;height:2in">
            <v:imagedata r:id="rId14" o:title=""/>
          </v:shape>
        </w:pict>
      </w:r>
    </w:p>
    <w:p w14:paraId="5C784780" w14:textId="77777777" w:rsidR="00DF2C9C" w:rsidRDefault="00DF2C9C">
      <w:pPr>
        <w:spacing w:line="200" w:lineRule="exact"/>
      </w:pPr>
    </w:p>
    <w:p w14:paraId="5C784781" w14:textId="77777777" w:rsidR="00DF2C9C" w:rsidRDefault="00DF2C9C">
      <w:pPr>
        <w:spacing w:line="200" w:lineRule="exact"/>
      </w:pPr>
    </w:p>
    <w:p w14:paraId="5C784782" w14:textId="77777777" w:rsidR="00DF2C9C" w:rsidRDefault="00DF2C9C">
      <w:pPr>
        <w:spacing w:before="15" w:line="260" w:lineRule="exact"/>
        <w:rPr>
          <w:sz w:val="26"/>
          <w:szCs w:val="26"/>
        </w:rPr>
      </w:pPr>
    </w:p>
    <w:p w14:paraId="5C784783" w14:textId="77777777" w:rsidR="00DF2C9C" w:rsidRDefault="00C56163">
      <w:pPr>
        <w:spacing w:before="29" w:line="276" w:lineRule="auto"/>
        <w:ind w:left="100" w:right="257"/>
        <w:jc w:val="both"/>
        <w:rPr>
          <w:sz w:val="24"/>
          <w:szCs w:val="24"/>
        </w:rPr>
      </w:pPr>
      <w:r>
        <w:rPr>
          <w:sz w:val="24"/>
          <w:szCs w:val="24"/>
        </w:rPr>
        <w:t xml:space="preserve">Q5) Configure your </w:t>
      </w:r>
      <w:proofErr w:type="spellStart"/>
      <w:r>
        <w:rPr>
          <w:sz w:val="24"/>
          <w:szCs w:val="24"/>
        </w:rPr>
        <w:t>IPtables</w:t>
      </w:r>
      <w:proofErr w:type="spellEnd"/>
      <w:r>
        <w:rPr>
          <w:sz w:val="24"/>
          <w:szCs w:val="24"/>
        </w:rPr>
        <w:t xml:space="preserve"> filter table to limit the number of active SSH connections to the Ubuntu </w:t>
      </w:r>
      <w:proofErr w:type="gramStart"/>
      <w:r>
        <w:rPr>
          <w:sz w:val="24"/>
          <w:szCs w:val="24"/>
        </w:rPr>
        <w:t>VM(</w:t>
      </w:r>
      <w:proofErr w:type="gramEnd"/>
      <w:r>
        <w:rPr>
          <w:sz w:val="24"/>
          <w:szCs w:val="24"/>
        </w:rPr>
        <w:t>hosting the SSH server) is 2. Test the working of this rule by attempting to open three SSH connections, each in separate terminals, from another VM (like a CentOS VM) or from the host machine itself. Show appropriate screenshots</w:t>
      </w:r>
    </w:p>
    <w:p w14:paraId="5C784784" w14:textId="77777777" w:rsidR="00DF2C9C" w:rsidRDefault="00DF2C9C">
      <w:pPr>
        <w:spacing w:before="2" w:line="120" w:lineRule="exact"/>
        <w:rPr>
          <w:sz w:val="12"/>
          <w:szCs w:val="12"/>
        </w:rPr>
      </w:pPr>
    </w:p>
    <w:p w14:paraId="5C784785" w14:textId="77777777" w:rsidR="00DF2C9C" w:rsidRDefault="00DF2C9C">
      <w:pPr>
        <w:spacing w:line="200" w:lineRule="exact"/>
      </w:pPr>
    </w:p>
    <w:p w14:paraId="5C784786" w14:textId="77777777" w:rsidR="00DF2C9C" w:rsidRDefault="00C56163">
      <w:pPr>
        <w:ind w:left="130"/>
      </w:pPr>
      <w:r>
        <w:pict w14:anchorId="5C7847D1">
          <v:shape id="_x0000_i1034" type="#_x0000_t75" style="width:452.45pt;height:306.7pt">
            <v:imagedata r:id="rId15" o:title=""/>
          </v:shape>
        </w:pict>
      </w:r>
    </w:p>
    <w:p w14:paraId="5C784787" w14:textId="77777777" w:rsidR="00DF2C9C" w:rsidRDefault="00DF2C9C">
      <w:pPr>
        <w:spacing w:before="1" w:line="100" w:lineRule="exact"/>
        <w:rPr>
          <w:sz w:val="10"/>
          <w:szCs w:val="10"/>
        </w:rPr>
      </w:pPr>
    </w:p>
    <w:p w14:paraId="5C784788" w14:textId="77777777" w:rsidR="00DF2C9C" w:rsidRDefault="00DF2C9C">
      <w:pPr>
        <w:spacing w:line="200" w:lineRule="exact"/>
      </w:pPr>
    </w:p>
    <w:p w14:paraId="5C784789" w14:textId="77777777" w:rsidR="00DF2C9C" w:rsidRDefault="00DF2C9C">
      <w:pPr>
        <w:spacing w:line="200" w:lineRule="exact"/>
      </w:pPr>
    </w:p>
    <w:p w14:paraId="5C78478A" w14:textId="77777777" w:rsidR="00DF2C9C" w:rsidRDefault="00DF2C9C">
      <w:pPr>
        <w:spacing w:line="200" w:lineRule="exact"/>
      </w:pPr>
    </w:p>
    <w:p w14:paraId="5C78478B" w14:textId="77777777" w:rsidR="00DF2C9C" w:rsidRDefault="00C56163">
      <w:pPr>
        <w:ind w:left="100" w:right="7502"/>
        <w:jc w:val="both"/>
        <w:rPr>
          <w:sz w:val="24"/>
          <w:szCs w:val="24"/>
        </w:rPr>
        <w:sectPr w:rsidR="00DF2C9C">
          <w:pgSz w:w="11940" w:h="16860"/>
          <w:pgMar w:top="1360" w:right="1260" w:bottom="280" w:left="1340" w:header="720" w:footer="720" w:gutter="0"/>
          <w:cols w:space="720"/>
        </w:sectPr>
      </w:pPr>
      <w:r>
        <w:rPr>
          <w:sz w:val="24"/>
          <w:szCs w:val="24"/>
        </w:rPr>
        <w:t>Ssh connection 1:</w:t>
      </w:r>
    </w:p>
    <w:p w14:paraId="5C78478C" w14:textId="77777777" w:rsidR="00DF2C9C" w:rsidRDefault="00C56163">
      <w:pPr>
        <w:spacing w:before="99"/>
        <w:ind w:left="130"/>
      </w:pPr>
      <w:r>
        <w:lastRenderedPageBreak/>
        <w:pict w14:anchorId="5C7847D2">
          <v:shape id="_x0000_i1035" type="#_x0000_t75" style="width:451.4pt;height:199.75pt">
            <v:imagedata r:id="rId16" o:title=""/>
          </v:shape>
        </w:pict>
      </w:r>
    </w:p>
    <w:p w14:paraId="5C78478D" w14:textId="77777777" w:rsidR="00DF2C9C" w:rsidRDefault="00DF2C9C">
      <w:pPr>
        <w:spacing w:before="1" w:line="160" w:lineRule="exact"/>
        <w:rPr>
          <w:sz w:val="17"/>
          <w:szCs w:val="17"/>
        </w:rPr>
      </w:pPr>
    </w:p>
    <w:p w14:paraId="5C78478E" w14:textId="77777777" w:rsidR="00DF2C9C" w:rsidRDefault="00DF2C9C">
      <w:pPr>
        <w:spacing w:line="200" w:lineRule="exact"/>
      </w:pPr>
    </w:p>
    <w:p w14:paraId="5C78478F" w14:textId="77777777" w:rsidR="00DF2C9C" w:rsidRDefault="00C56163">
      <w:pPr>
        <w:spacing w:before="29"/>
        <w:ind w:left="100"/>
        <w:rPr>
          <w:sz w:val="24"/>
          <w:szCs w:val="24"/>
        </w:rPr>
      </w:pPr>
      <w:r>
        <w:rPr>
          <w:sz w:val="24"/>
          <w:szCs w:val="24"/>
        </w:rPr>
        <w:t>Ssh connection 2:</w:t>
      </w:r>
    </w:p>
    <w:p w14:paraId="5C784790" w14:textId="77777777" w:rsidR="00DF2C9C" w:rsidRDefault="00C56163">
      <w:pPr>
        <w:spacing w:before="67"/>
        <w:ind w:left="130"/>
      </w:pPr>
      <w:r>
        <w:pict w14:anchorId="5C7847D3">
          <v:shape id="_x0000_i1036" type="#_x0000_t75" style="width:449.3pt;height:151.4pt">
            <v:imagedata r:id="rId17" o:title=""/>
          </v:shape>
        </w:pict>
      </w:r>
    </w:p>
    <w:p w14:paraId="5C784791" w14:textId="77777777" w:rsidR="00DF2C9C" w:rsidRDefault="00DF2C9C">
      <w:pPr>
        <w:spacing w:line="200" w:lineRule="exact"/>
      </w:pPr>
    </w:p>
    <w:p w14:paraId="5C784792" w14:textId="77777777" w:rsidR="00DF2C9C" w:rsidRDefault="00DF2C9C">
      <w:pPr>
        <w:spacing w:before="15" w:line="200" w:lineRule="exact"/>
      </w:pPr>
    </w:p>
    <w:p w14:paraId="5C784793" w14:textId="77777777" w:rsidR="00DF2C9C" w:rsidRDefault="00C56163">
      <w:pPr>
        <w:ind w:left="100"/>
        <w:rPr>
          <w:sz w:val="24"/>
          <w:szCs w:val="24"/>
        </w:rPr>
      </w:pPr>
      <w:r>
        <w:rPr>
          <w:sz w:val="24"/>
          <w:szCs w:val="24"/>
        </w:rPr>
        <w:t>Ssh connection 3:</w:t>
      </w:r>
    </w:p>
    <w:p w14:paraId="5C784794" w14:textId="77777777" w:rsidR="00DF2C9C" w:rsidRDefault="00C56163">
      <w:pPr>
        <w:spacing w:before="66"/>
        <w:ind w:left="130"/>
      </w:pPr>
      <w:r>
        <w:pict w14:anchorId="5C7847D4">
          <v:shape id="_x0000_i1037" type="#_x0000_t75" style="width:366pt;height:64.6pt">
            <v:imagedata r:id="rId18" o:title=""/>
          </v:shape>
        </w:pict>
      </w:r>
    </w:p>
    <w:p w14:paraId="5C784795" w14:textId="77777777" w:rsidR="00DF2C9C" w:rsidRDefault="00C56163">
      <w:pPr>
        <w:spacing w:before="83"/>
        <w:ind w:left="100"/>
        <w:rPr>
          <w:sz w:val="24"/>
          <w:szCs w:val="24"/>
        </w:rPr>
      </w:pPr>
      <w:proofErr w:type="gramStart"/>
      <w:r>
        <w:rPr>
          <w:sz w:val="24"/>
          <w:szCs w:val="24"/>
        </w:rPr>
        <w:t>Can’t</w:t>
      </w:r>
      <w:proofErr w:type="gramEnd"/>
      <w:r>
        <w:rPr>
          <w:sz w:val="24"/>
          <w:szCs w:val="24"/>
        </w:rPr>
        <w:t xml:space="preserve"> </w:t>
      </w:r>
      <w:r>
        <w:rPr>
          <w:sz w:val="24"/>
          <w:szCs w:val="24"/>
        </w:rPr>
        <w:t>connect via third ssh connection.</w:t>
      </w:r>
    </w:p>
    <w:p w14:paraId="5C784796" w14:textId="77777777" w:rsidR="00DF2C9C" w:rsidRDefault="00DF2C9C">
      <w:pPr>
        <w:spacing w:before="3" w:line="140" w:lineRule="exact"/>
        <w:rPr>
          <w:sz w:val="15"/>
          <w:szCs w:val="15"/>
        </w:rPr>
      </w:pPr>
    </w:p>
    <w:p w14:paraId="5C784797" w14:textId="77777777" w:rsidR="00DF2C9C" w:rsidRDefault="00DF2C9C">
      <w:pPr>
        <w:spacing w:line="200" w:lineRule="exact"/>
      </w:pPr>
    </w:p>
    <w:p w14:paraId="5C784798" w14:textId="77777777" w:rsidR="00DF2C9C" w:rsidRDefault="00C56163">
      <w:pPr>
        <w:spacing w:line="275" w:lineRule="auto"/>
        <w:ind w:left="100" w:right="240"/>
        <w:rPr>
          <w:sz w:val="24"/>
          <w:szCs w:val="24"/>
        </w:rPr>
      </w:pPr>
      <w:r>
        <w:rPr>
          <w:sz w:val="24"/>
          <w:szCs w:val="24"/>
        </w:rPr>
        <w:t>Q6) Set the default policy of the INPUT and OUTPUT chains of your filter table of iptables</w:t>
      </w:r>
      <w:r>
        <w:rPr>
          <w:sz w:val="24"/>
          <w:szCs w:val="24"/>
        </w:rPr>
        <w:t xml:space="preserve"> is to </w:t>
      </w:r>
      <w:proofErr w:type="spellStart"/>
      <w:r>
        <w:rPr>
          <w:sz w:val="24"/>
          <w:szCs w:val="24"/>
        </w:rPr>
        <w:t>DROPusing</w:t>
      </w:r>
      <w:proofErr w:type="spellEnd"/>
      <w:r>
        <w:rPr>
          <w:sz w:val="24"/>
          <w:szCs w:val="24"/>
        </w:rPr>
        <w:t xml:space="preserve"> an appropriate command (show a screenshot executing the command and the output of the iptables- L command). You could use the Ubuntu VM and CentOS VM in your virtual environment to implement this scenario. Now configure your iptables on the Ubuntu VM to (do parts a and b independently): (a) Only allow remote machines to ping the local machine and block the local machine from pinging others. (b) Only allow the local machine to ping the remote machines and block the remote machines from pingi</w:t>
      </w:r>
      <w:r>
        <w:rPr>
          <w:sz w:val="24"/>
          <w:szCs w:val="24"/>
        </w:rPr>
        <w:t>ng the local</w:t>
      </w:r>
    </w:p>
    <w:p w14:paraId="5C784799" w14:textId="77777777" w:rsidR="00DF2C9C" w:rsidRDefault="00C56163">
      <w:pPr>
        <w:spacing w:before="3" w:line="275" w:lineRule="auto"/>
        <w:ind w:left="100" w:right="149"/>
        <w:rPr>
          <w:sz w:val="24"/>
          <w:szCs w:val="24"/>
        </w:rPr>
      </w:pPr>
      <w:r>
        <w:rPr>
          <w:sz w:val="24"/>
          <w:szCs w:val="24"/>
        </w:rPr>
        <w:t xml:space="preserve">machine. (c) Allow ping communication in both directions (from the local machine to remote machine and </w:t>
      </w:r>
      <w:proofErr w:type="spellStart"/>
      <w:proofErr w:type="gramStart"/>
      <w:r>
        <w:rPr>
          <w:sz w:val="24"/>
          <w:szCs w:val="24"/>
        </w:rPr>
        <w:t>viceversa</w:t>
      </w:r>
      <w:proofErr w:type="spellEnd"/>
      <w:proofErr w:type="gramEnd"/>
      <w:r>
        <w:rPr>
          <w:sz w:val="24"/>
          <w:szCs w:val="24"/>
        </w:rPr>
        <w:t xml:space="preserve">). Note that you </w:t>
      </w:r>
      <w:proofErr w:type="gramStart"/>
      <w:r>
        <w:rPr>
          <w:sz w:val="24"/>
          <w:szCs w:val="24"/>
        </w:rPr>
        <w:t>have to</w:t>
      </w:r>
      <w:proofErr w:type="gramEnd"/>
      <w:r>
        <w:rPr>
          <w:sz w:val="24"/>
          <w:szCs w:val="24"/>
        </w:rPr>
        <w:t xml:space="preserve"> use the--</w:t>
      </w:r>
      <w:proofErr w:type="spellStart"/>
      <w:r>
        <w:rPr>
          <w:sz w:val="24"/>
          <w:szCs w:val="24"/>
        </w:rPr>
        <w:t>icmp</w:t>
      </w:r>
      <w:proofErr w:type="spellEnd"/>
      <w:r>
        <w:rPr>
          <w:sz w:val="24"/>
          <w:szCs w:val="24"/>
        </w:rPr>
        <w:t>-type echo-request</w:t>
      </w:r>
    </w:p>
    <w:p w14:paraId="5C78479A" w14:textId="77777777" w:rsidR="00DF2C9C" w:rsidRDefault="00C56163">
      <w:pPr>
        <w:spacing w:before="2" w:line="276" w:lineRule="auto"/>
        <w:ind w:left="100" w:right="449"/>
        <w:rPr>
          <w:sz w:val="24"/>
          <w:szCs w:val="24"/>
        </w:rPr>
        <w:sectPr w:rsidR="00DF2C9C">
          <w:pgSz w:w="11940" w:h="16860"/>
          <w:pgMar w:top="1380" w:right="1320" w:bottom="280" w:left="1340" w:header="720" w:footer="720" w:gutter="0"/>
          <w:cols w:space="720"/>
        </w:sectPr>
      </w:pPr>
      <w:r>
        <w:rPr>
          <w:sz w:val="24"/>
          <w:szCs w:val="24"/>
        </w:rPr>
        <w:t>and--</w:t>
      </w:r>
      <w:proofErr w:type="spellStart"/>
      <w:r>
        <w:rPr>
          <w:sz w:val="24"/>
          <w:szCs w:val="24"/>
        </w:rPr>
        <w:t>icmp</w:t>
      </w:r>
      <w:proofErr w:type="spellEnd"/>
      <w:r>
        <w:rPr>
          <w:sz w:val="24"/>
          <w:szCs w:val="24"/>
        </w:rPr>
        <w:t>-type echo-</w:t>
      </w:r>
      <w:proofErr w:type="gramStart"/>
      <w:r>
        <w:rPr>
          <w:sz w:val="24"/>
          <w:szCs w:val="24"/>
        </w:rPr>
        <w:t>reply</w:t>
      </w:r>
      <w:proofErr w:type="gramEnd"/>
      <w:r>
        <w:rPr>
          <w:sz w:val="24"/>
          <w:szCs w:val="24"/>
        </w:rPr>
        <w:t xml:space="preserve"> options appropriately. Show appropriate screenshots executing the iptables commands to realize the above for (a), (b) and (c) and the structure of the iptables. Also, capture the successful or unsuccessful execution of the ping command from</w:t>
      </w:r>
    </w:p>
    <w:p w14:paraId="5C78479B" w14:textId="77777777" w:rsidR="00DF2C9C" w:rsidRDefault="00C56163">
      <w:pPr>
        <w:spacing w:before="61" w:line="273" w:lineRule="auto"/>
        <w:ind w:left="100" w:right="176"/>
        <w:rPr>
          <w:sz w:val="24"/>
          <w:szCs w:val="24"/>
        </w:rPr>
      </w:pPr>
      <w:r>
        <w:rPr>
          <w:sz w:val="24"/>
          <w:szCs w:val="24"/>
        </w:rPr>
        <w:lastRenderedPageBreak/>
        <w:t>the local machine and remote machine (in either direction) for each of the three cases (a), (b), (c).</w:t>
      </w:r>
    </w:p>
    <w:p w14:paraId="5C78479C" w14:textId="77777777" w:rsidR="00DF2C9C" w:rsidRDefault="00DF2C9C">
      <w:pPr>
        <w:spacing w:line="200" w:lineRule="exact"/>
      </w:pPr>
    </w:p>
    <w:p w14:paraId="5C78479D" w14:textId="77777777" w:rsidR="00DF2C9C" w:rsidRDefault="00DF2C9C">
      <w:pPr>
        <w:spacing w:line="200" w:lineRule="exact"/>
      </w:pPr>
    </w:p>
    <w:p w14:paraId="5C78479E" w14:textId="77777777" w:rsidR="00DF2C9C" w:rsidRDefault="00DF2C9C">
      <w:pPr>
        <w:spacing w:before="20" w:line="220" w:lineRule="exact"/>
        <w:rPr>
          <w:sz w:val="22"/>
          <w:szCs w:val="22"/>
        </w:rPr>
      </w:pPr>
    </w:p>
    <w:p w14:paraId="5C78479F" w14:textId="77777777" w:rsidR="00DF2C9C" w:rsidRDefault="00C56163">
      <w:pPr>
        <w:ind w:left="130"/>
      </w:pPr>
      <w:r>
        <w:pict w14:anchorId="5C7847D5">
          <v:shape id="_x0000_i1038" type="#_x0000_t75" style="width:435.2pt;height:264pt">
            <v:imagedata r:id="rId19" o:title=""/>
          </v:shape>
        </w:pict>
      </w:r>
    </w:p>
    <w:p w14:paraId="5C7847A0" w14:textId="77777777" w:rsidR="00DF2C9C" w:rsidRDefault="00DF2C9C">
      <w:pPr>
        <w:spacing w:before="10" w:line="180" w:lineRule="exact"/>
        <w:rPr>
          <w:sz w:val="19"/>
          <w:szCs w:val="19"/>
        </w:rPr>
      </w:pPr>
    </w:p>
    <w:p w14:paraId="5C7847A1" w14:textId="77777777" w:rsidR="00DF2C9C" w:rsidRDefault="00DF2C9C">
      <w:pPr>
        <w:spacing w:line="200" w:lineRule="exact"/>
      </w:pPr>
    </w:p>
    <w:p w14:paraId="5C7847A2" w14:textId="77777777" w:rsidR="00DF2C9C" w:rsidRDefault="00C56163">
      <w:pPr>
        <w:ind w:left="100"/>
        <w:rPr>
          <w:sz w:val="24"/>
          <w:szCs w:val="24"/>
        </w:rPr>
      </w:pPr>
      <w:r>
        <w:rPr>
          <w:sz w:val="24"/>
          <w:szCs w:val="24"/>
        </w:rPr>
        <w:t xml:space="preserve">Part </w:t>
      </w:r>
      <w:proofErr w:type="gramStart"/>
      <w:r>
        <w:rPr>
          <w:sz w:val="24"/>
          <w:szCs w:val="24"/>
        </w:rPr>
        <w:t>a :</w:t>
      </w:r>
      <w:proofErr w:type="gramEnd"/>
    </w:p>
    <w:p w14:paraId="5C7847A3" w14:textId="77777777" w:rsidR="00DF2C9C" w:rsidRDefault="00C56163">
      <w:pPr>
        <w:spacing w:before="66"/>
        <w:ind w:left="130"/>
      </w:pPr>
      <w:r>
        <w:pict w14:anchorId="5C7847D6">
          <v:shape id="_x0000_i1039" type="#_x0000_t75" style="width:450pt;height:268.95pt">
            <v:imagedata r:id="rId20" o:title=""/>
          </v:shape>
        </w:pict>
      </w:r>
    </w:p>
    <w:p w14:paraId="5C7847A4" w14:textId="77777777" w:rsidR="00DF2C9C" w:rsidRDefault="00DF2C9C">
      <w:pPr>
        <w:spacing w:line="200" w:lineRule="exact"/>
      </w:pPr>
    </w:p>
    <w:p w14:paraId="5C7847A5" w14:textId="77777777" w:rsidR="00DF2C9C" w:rsidRDefault="00DF2C9C">
      <w:pPr>
        <w:spacing w:before="18" w:line="200" w:lineRule="exact"/>
      </w:pPr>
    </w:p>
    <w:p w14:paraId="5C7847A6" w14:textId="77777777" w:rsidR="00DF2C9C" w:rsidRDefault="00C56163">
      <w:pPr>
        <w:ind w:left="100"/>
        <w:rPr>
          <w:sz w:val="24"/>
          <w:szCs w:val="24"/>
        </w:rPr>
        <w:sectPr w:rsidR="00DF2C9C">
          <w:pgSz w:w="11940" w:h="16860"/>
          <w:pgMar w:top="1380" w:right="1340" w:bottom="280" w:left="1340" w:header="720" w:footer="720" w:gutter="0"/>
          <w:cols w:space="720"/>
        </w:sectPr>
      </w:pPr>
      <w:r>
        <w:rPr>
          <w:sz w:val="24"/>
          <w:szCs w:val="24"/>
        </w:rPr>
        <w:t xml:space="preserve">Ping </w:t>
      </w:r>
      <w:proofErr w:type="spellStart"/>
      <w:r>
        <w:rPr>
          <w:sz w:val="24"/>
          <w:szCs w:val="24"/>
        </w:rPr>
        <w:t>vm</w:t>
      </w:r>
      <w:proofErr w:type="spellEnd"/>
      <w:r>
        <w:rPr>
          <w:sz w:val="24"/>
          <w:szCs w:val="24"/>
        </w:rPr>
        <w:t xml:space="preserve"> from remote machine</w:t>
      </w:r>
    </w:p>
    <w:p w14:paraId="5C7847A7" w14:textId="77777777" w:rsidR="00DF2C9C" w:rsidRDefault="00C56163">
      <w:pPr>
        <w:spacing w:before="99"/>
        <w:ind w:left="130"/>
      </w:pPr>
      <w:r>
        <w:lastRenderedPageBreak/>
        <w:pict w14:anchorId="5C7847D7">
          <v:shape id="_x0000_i1040" type="#_x0000_t75" style="width:398.8pt;height:122.8pt">
            <v:imagedata r:id="rId21" o:title=""/>
          </v:shape>
        </w:pict>
      </w:r>
    </w:p>
    <w:p w14:paraId="5C7847A8" w14:textId="77777777" w:rsidR="00DF2C9C" w:rsidRDefault="00C56163">
      <w:pPr>
        <w:spacing w:before="92"/>
        <w:ind w:left="100"/>
        <w:rPr>
          <w:sz w:val="24"/>
          <w:szCs w:val="24"/>
        </w:rPr>
      </w:pPr>
      <w:proofErr w:type="spellStart"/>
      <w:r>
        <w:rPr>
          <w:sz w:val="24"/>
          <w:szCs w:val="24"/>
        </w:rPr>
        <w:t>Vm</w:t>
      </w:r>
      <w:proofErr w:type="spellEnd"/>
      <w:r>
        <w:rPr>
          <w:sz w:val="24"/>
          <w:szCs w:val="24"/>
        </w:rPr>
        <w:t xml:space="preserve"> trying to ping machine</w:t>
      </w:r>
    </w:p>
    <w:p w14:paraId="5C7847A9" w14:textId="77777777" w:rsidR="00DF2C9C" w:rsidRDefault="00DF2C9C">
      <w:pPr>
        <w:spacing w:before="1" w:line="160" w:lineRule="exact"/>
        <w:rPr>
          <w:sz w:val="16"/>
          <w:szCs w:val="16"/>
        </w:rPr>
      </w:pPr>
    </w:p>
    <w:p w14:paraId="5C7847AA" w14:textId="77777777" w:rsidR="00DF2C9C" w:rsidRDefault="00DF2C9C">
      <w:pPr>
        <w:spacing w:line="200" w:lineRule="exact"/>
      </w:pPr>
    </w:p>
    <w:p w14:paraId="5C7847AB" w14:textId="77777777" w:rsidR="00DF2C9C" w:rsidRDefault="00C56163">
      <w:pPr>
        <w:ind w:left="130"/>
      </w:pPr>
      <w:r>
        <w:pict w14:anchorId="5C7847D8">
          <v:shape id="_x0000_i1041" type="#_x0000_t75" style="width:451.4pt;height:83.3pt">
            <v:imagedata r:id="rId22" o:title=""/>
          </v:shape>
        </w:pict>
      </w:r>
    </w:p>
    <w:p w14:paraId="5C7847AC" w14:textId="77777777" w:rsidR="00DF2C9C" w:rsidRDefault="00DF2C9C">
      <w:pPr>
        <w:spacing w:before="1" w:line="100" w:lineRule="exact"/>
        <w:rPr>
          <w:sz w:val="11"/>
          <w:szCs w:val="11"/>
        </w:rPr>
      </w:pPr>
    </w:p>
    <w:p w14:paraId="5C7847AD" w14:textId="77777777" w:rsidR="00DF2C9C" w:rsidRDefault="00DF2C9C">
      <w:pPr>
        <w:spacing w:line="200" w:lineRule="exact"/>
      </w:pPr>
    </w:p>
    <w:p w14:paraId="5C7847AE" w14:textId="77777777" w:rsidR="00DF2C9C" w:rsidRDefault="00DF2C9C">
      <w:pPr>
        <w:spacing w:line="200" w:lineRule="exact"/>
      </w:pPr>
    </w:p>
    <w:p w14:paraId="5C7847AF" w14:textId="77777777" w:rsidR="00DF2C9C" w:rsidRDefault="00DF2C9C">
      <w:pPr>
        <w:spacing w:line="200" w:lineRule="exact"/>
      </w:pPr>
    </w:p>
    <w:p w14:paraId="5C7847B0" w14:textId="77777777" w:rsidR="00DF2C9C" w:rsidRDefault="00C56163">
      <w:pPr>
        <w:ind w:left="100"/>
        <w:rPr>
          <w:sz w:val="24"/>
          <w:szCs w:val="24"/>
        </w:rPr>
      </w:pPr>
      <w:r>
        <w:rPr>
          <w:sz w:val="24"/>
          <w:szCs w:val="24"/>
        </w:rPr>
        <w:t>Part b:</w:t>
      </w:r>
    </w:p>
    <w:p w14:paraId="5C7847B1" w14:textId="77777777" w:rsidR="00DF2C9C" w:rsidRDefault="00C56163">
      <w:pPr>
        <w:spacing w:before="69"/>
        <w:ind w:left="130"/>
      </w:pPr>
      <w:r>
        <w:pict w14:anchorId="5C7847D9">
          <v:shape id="_x0000_i1042" type="#_x0000_t75" style="width:451.75pt;height:230.45pt">
            <v:imagedata r:id="rId23" o:title=""/>
          </v:shape>
        </w:pict>
      </w:r>
    </w:p>
    <w:p w14:paraId="5C7847B2" w14:textId="77777777" w:rsidR="00DF2C9C" w:rsidRDefault="00DF2C9C">
      <w:pPr>
        <w:spacing w:before="6" w:line="180" w:lineRule="exact"/>
        <w:rPr>
          <w:sz w:val="19"/>
          <w:szCs w:val="19"/>
        </w:rPr>
      </w:pPr>
    </w:p>
    <w:p w14:paraId="5C7847B3" w14:textId="77777777" w:rsidR="00DF2C9C" w:rsidRDefault="00DF2C9C">
      <w:pPr>
        <w:spacing w:line="200" w:lineRule="exact"/>
      </w:pPr>
    </w:p>
    <w:p w14:paraId="5C7847B4" w14:textId="77777777" w:rsidR="00DF2C9C" w:rsidRDefault="00C56163">
      <w:pPr>
        <w:ind w:left="100"/>
        <w:rPr>
          <w:sz w:val="24"/>
          <w:szCs w:val="24"/>
        </w:rPr>
        <w:sectPr w:rsidR="00DF2C9C">
          <w:pgSz w:w="11940" w:h="16860"/>
          <w:pgMar w:top="1360" w:right="1300" w:bottom="280" w:left="1340" w:header="720" w:footer="720" w:gutter="0"/>
          <w:cols w:space="720"/>
        </w:sectPr>
      </w:pPr>
      <w:proofErr w:type="spellStart"/>
      <w:r>
        <w:rPr>
          <w:sz w:val="24"/>
          <w:szCs w:val="24"/>
        </w:rPr>
        <w:t>Vm</w:t>
      </w:r>
      <w:proofErr w:type="spellEnd"/>
      <w:r>
        <w:rPr>
          <w:sz w:val="24"/>
          <w:szCs w:val="24"/>
        </w:rPr>
        <w:t xml:space="preserve"> pinging another machine</w:t>
      </w:r>
    </w:p>
    <w:p w14:paraId="5C7847B5" w14:textId="77777777" w:rsidR="00DF2C9C" w:rsidRDefault="00C56163">
      <w:pPr>
        <w:spacing w:before="99"/>
        <w:ind w:left="130"/>
      </w:pPr>
      <w:r>
        <w:lastRenderedPageBreak/>
        <w:pict w14:anchorId="5C7847DA">
          <v:shape id="_x0000_i1043" type="#_x0000_t75" style="width:406.6pt;height:168pt">
            <v:imagedata r:id="rId24" o:title=""/>
          </v:shape>
        </w:pict>
      </w:r>
    </w:p>
    <w:p w14:paraId="5C7847B6" w14:textId="77777777" w:rsidR="00DF2C9C" w:rsidRDefault="00DF2C9C">
      <w:pPr>
        <w:spacing w:before="8" w:line="160" w:lineRule="exact"/>
        <w:rPr>
          <w:sz w:val="17"/>
          <w:szCs w:val="17"/>
        </w:rPr>
      </w:pPr>
    </w:p>
    <w:p w14:paraId="5C7847B7" w14:textId="77777777" w:rsidR="00DF2C9C" w:rsidRDefault="00DF2C9C">
      <w:pPr>
        <w:spacing w:line="200" w:lineRule="exact"/>
      </w:pPr>
    </w:p>
    <w:p w14:paraId="5C7847B8" w14:textId="77777777" w:rsidR="00DF2C9C" w:rsidRDefault="00C56163">
      <w:pPr>
        <w:spacing w:before="29"/>
        <w:ind w:left="100"/>
        <w:rPr>
          <w:sz w:val="24"/>
          <w:szCs w:val="24"/>
        </w:rPr>
      </w:pPr>
      <w:r>
        <w:rPr>
          <w:sz w:val="24"/>
          <w:szCs w:val="24"/>
        </w:rPr>
        <w:t xml:space="preserve">Pinging </w:t>
      </w:r>
      <w:proofErr w:type="spellStart"/>
      <w:r>
        <w:rPr>
          <w:sz w:val="24"/>
          <w:szCs w:val="24"/>
        </w:rPr>
        <w:t>vm</w:t>
      </w:r>
      <w:proofErr w:type="spellEnd"/>
      <w:r>
        <w:rPr>
          <w:sz w:val="24"/>
          <w:szCs w:val="24"/>
        </w:rPr>
        <w:t xml:space="preserve"> machine from remote machine:</w:t>
      </w:r>
    </w:p>
    <w:p w14:paraId="5C7847B9" w14:textId="77777777" w:rsidR="00DF2C9C" w:rsidRDefault="00C56163">
      <w:pPr>
        <w:spacing w:before="69"/>
        <w:ind w:left="130"/>
      </w:pPr>
      <w:r>
        <w:pict w14:anchorId="5C7847DB">
          <v:shape id="_x0000_i1044" type="#_x0000_t75" style="width:452.45pt;height:232.25pt">
            <v:imagedata r:id="rId25" o:title=""/>
          </v:shape>
        </w:pict>
      </w:r>
    </w:p>
    <w:p w14:paraId="5C7847BA" w14:textId="77777777" w:rsidR="00DF2C9C" w:rsidRDefault="00DF2C9C">
      <w:pPr>
        <w:spacing w:line="180" w:lineRule="exact"/>
        <w:rPr>
          <w:sz w:val="19"/>
          <w:szCs w:val="19"/>
        </w:rPr>
      </w:pPr>
    </w:p>
    <w:p w14:paraId="5C7847BB" w14:textId="77777777" w:rsidR="00DF2C9C" w:rsidRDefault="00DF2C9C">
      <w:pPr>
        <w:spacing w:line="200" w:lineRule="exact"/>
      </w:pPr>
    </w:p>
    <w:p w14:paraId="5C7847BC" w14:textId="77777777" w:rsidR="00DF2C9C" w:rsidRDefault="00C56163">
      <w:pPr>
        <w:ind w:left="100"/>
        <w:rPr>
          <w:sz w:val="24"/>
          <w:szCs w:val="24"/>
        </w:rPr>
        <w:sectPr w:rsidR="00DF2C9C">
          <w:pgSz w:w="11940" w:h="16860"/>
          <w:pgMar w:top="1360" w:right="1300" w:bottom="280" w:left="1340" w:header="720" w:footer="720" w:gutter="0"/>
          <w:cols w:space="720"/>
        </w:sectPr>
      </w:pPr>
      <w:r>
        <w:rPr>
          <w:sz w:val="24"/>
          <w:szCs w:val="24"/>
        </w:rPr>
        <w:t xml:space="preserve">Part </w:t>
      </w:r>
      <w:proofErr w:type="gramStart"/>
      <w:r>
        <w:rPr>
          <w:sz w:val="24"/>
          <w:szCs w:val="24"/>
        </w:rPr>
        <w:t>c :</w:t>
      </w:r>
      <w:proofErr w:type="gramEnd"/>
    </w:p>
    <w:p w14:paraId="5C7847BD" w14:textId="77777777" w:rsidR="00DF2C9C" w:rsidRDefault="00C56163">
      <w:pPr>
        <w:spacing w:before="99"/>
        <w:ind w:left="130"/>
      </w:pPr>
      <w:r>
        <w:lastRenderedPageBreak/>
        <w:pict w14:anchorId="5C7847DC">
          <v:shape id="_x0000_i1045" type="#_x0000_t75" style="width:453.55pt;height:324.7pt">
            <v:imagedata r:id="rId26" o:title=""/>
          </v:shape>
        </w:pict>
      </w:r>
    </w:p>
    <w:p w14:paraId="5C7847BE" w14:textId="77777777" w:rsidR="00DF2C9C" w:rsidRDefault="00DF2C9C">
      <w:pPr>
        <w:spacing w:line="140" w:lineRule="exact"/>
        <w:rPr>
          <w:sz w:val="15"/>
          <w:szCs w:val="15"/>
        </w:rPr>
      </w:pPr>
    </w:p>
    <w:p w14:paraId="5C7847BF" w14:textId="77777777" w:rsidR="00DF2C9C" w:rsidRDefault="00DF2C9C">
      <w:pPr>
        <w:spacing w:line="200" w:lineRule="exact"/>
      </w:pPr>
    </w:p>
    <w:p w14:paraId="5C7847C0" w14:textId="77777777" w:rsidR="00DF2C9C" w:rsidRDefault="00C56163">
      <w:pPr>
        <w:spacing w:before="29"/>
        <w:ind w:left="100"/>
        <w:rPr>
          <w:sz w:val="24"/>
          <w:szCs w:val="24"/>
        </w:rPr>
      </w:pPr>
      <w:r>
        <w:rPr>
          <w:sz w:val="24"/>
          <w:szCs w:val="24"/>
        </w:rPr>
        <w:t>Ping another machine from VM</w:t>
      </w:r>
    </w:p>
    <w:p w14:paraId="5C7847C1" w14:textId="77777777" w:rsidR="00DF2C9C" w:rsidRDefault="00DF2C9C">
      <w:pPr>
        <w:spacing w:before="8" w:line="140" w:lineRule="exact"/>
        <w:rPr>
          <w:sz w:val="15"/>
          <w:szCs w:val="15"/>
        </w:rPr>
      </w:pPr>
    </w:p>
    <w:p w14:paraId="5C7847C2" w14:textId="77777777" w:rsidR="00DF2C9C" w:rsidRDefault="00DF2C9C">
      <w:pPr>
        <w:spacing w:line="200" w:lineRule="exact"/>
      </w:pPr>
    </w:p>
    <w:p w14:paraId="5C7847C3" w14:textId="77777777" w:rsidR="00DF2C9C" w:rsidRDefault="00C56163">
      <w:pPr>
        <w:ind w:left="130"/>
      </w:pPr>
      <w:r>
        <w:pict w14:anchorId="5C7847DD">
          <v:shape id="_x0000_i1046" type="#_x0000_t75" style="width:394.6pt;height:234pt">
            <v:imagedata r:id="rId27" o:title=""/>
          </v:shape>
        </w:pict>
      </w:r>
    </w:p>
    <w:p w14:paraId="5C7847C4" w14:textId="77777777" w:rsidR="00DF2C9C" w:rsidRDefault="00DF2C9C">
      <w:pPr>
        <w:spacing w:before="9" w:line="180" w:lineRule="exact"/>
        <w:rPr>
          <w:sz w:val="19"/>
          <w:szCs w:val="19"/>
        </w:rPr>
      </w:pPr>
    </w:p>
    <w:p w14:paraId="5C7847C5" w14:textId="77777777" w:rsidR="00DF2C9C" w:rsidRDefault="00DF2C9C">
      <w:pPr>
        <w:spacing w:line="200" w:lineRule="exact"/>
      </w:pPr>
    </w:p>
    <w:p w14:paraId="5C7847C6" w14:textId="77777777" w:rsidR="00DF2C9C" w:rsidRDefault="00C56163">
      <w:pPr>
        <w:ind w:left="100"/>
        <w:rPr>
          <w:sz w:val="24"/>
          <w:szCs w:val="24"/>
        </w:rPr>
        <w:sectPr w:rsidR="00DF2C9C">
          <w:pgSz w:w="11940" w:h="16860"/>
          <w:pgMar w:top="1360" w:right="1280" w:bottom="280" w:left="1340" w:header="720" w:footer="720" w:gutter="0"/>
          <w:cols w:space="720"/>
        </w:sectPr>
      </w:pPr>
      <w:r>
        <w:rPr>
          <w:sz w:val="24"/>
          <w:szCs w:val="24"/>
        </w:rPr>
        <w:t xml:space="preserve">Ping </w:t>
      </w:r>
      <w:proofErr w:type="spellStart"/>
      <w:r>
        <w:rPr>
          <w:sz w:val="24"/>
          <w:szCs w:val="24"/>
        </w:rPr>
        <w:t>vm</w:t>
      </w:r>
      <w:proofErr w:type="spellEnd"/>
      <w:r>
        <w:rPr>
          <w:sz w:val="24"/>
          <w:szCs w:val="24"/>
        </w:rPr>
        <w:t xml:space="preserve"> from remote machine:</w:t>
      </w:r>
    </w:p>
    <w:p w14:paraId="5C7847C7" w14:textId="77777777" w:rsidR="00DF2C9C" w:rsidRDefault="00C56163">
      <w:pPr>
        <w:spacing w:before="99"/>
        <w:ind w:left="110"/>
      </w:pPr>
      <w:r>
        <w:lastRenderedPageBreak/>
        <w:pict w14:anchorId="5C7847DE">
          <v:shape id="_x0000_i1047" type="#_x0000_t75" style="width:417.2pt;height:138pt">
            <v:imagedata r:id="rId28" o:title=""/>
          </v:shape>
        </w:pict>
      </w:r>
    </w:p>
    <w:sectPr w:rsidR="00DF2C9C">
      <w:pgSz w:w="11940" w:h="16860"/>
      <w:pgMar w:top="1360" w:right="1680" w:bottom="280" w:left="1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2325F"/>
    <w:multiLevelType w:val="multilevel"/>
    <w:tmpl w:val="5CCC5BA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682126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C9C"/>
    <w:rsid w:val="00474172"/>
    <w:rsid w:val="00510177"/>
    <w:rsid w:val="00627F7F"/>
    <w:rsid w:val="00C33865"/>
    <w:rsid w:val="00DF2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5C784742"/>
  <w15:docId w15:val="{E2155F0F-DF58-4C3F-ACE8-FE867160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687</Words>
  <Characters>3918</Characters>
  <Application>Microsoft Office Word</Application>
  <DocSecurity>0</DocSecurity>
  <Lines>32</Lines>
  <Paragraphs>9</Paragraphs>
  <ScaleCrop>false</ScaleCrop>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Purao</cp:lastModifiedBy>
  <cp:revision>2</cp:revision>
  <dcterms:created xsi:type="dcterms:W3CDTF">2024-11-12T18:15:00Z</dcterms:created>
  <dcterms:modified xsi:type="dcterms:W3CDTF">2024-11-12T18:15:00Z</dcterms:modified>
</cp:coreProperties>
</file>